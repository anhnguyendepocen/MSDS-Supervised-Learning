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A7B03" w14:textId="77777777" w:rsidR="00E25545" w:rsidRPr="00226523" w:rsidRDefault="00E25545" w:rsidP="00135DE8">
      <w:pPr>
        <w:pStyle w:val="Title"/>
        <w:spacing w:line="480" w:lineRule="auto"/>
        <w:rPr>
          <w:rFonts w:asciiTheme="minorHAnsi" w:hAnsiTheme="minorHAnsi"/>
          <w:sz w:val="24"/>
          <w:szCs w:val="24"/>
        </w:rPr>
      </w:pPr>
    </w:p>
    <w:p w14:paraId="4025D024" w14:textId="7B3C26F0" w:rsidR="004E1AED" w:rsidRPr="00226523" w:rsidRDefault="00E25545" w:rsidP="00135DE8">
      <w:pPr>
        <w:pStyle w:val="Title"/>
        <w:spacing w:line="480" w:lineRule="auto"/>
        <w:rPr>
          <w:rFonts w:asciiTheme="minorHAnsi" w:hAnsiTheme="minorHAnsi"/>
          <w:sz w:val="24"/>
          <w:szCs w:val="24"/>
        </w:rPr>
      </w:pPr>
      <w:r w:rsidRPr="00226523">
        <w:rPr>
          <w:rFonts w:asciiTheme="minorHAnsi" w:hAnsiTheme="minorHAnsi"/>
          <w:sz w:val="24"/>
          <w:szCs w:val="24"/>
        </w:rPr>
        <w:t xml:space="preserve">Modeling </w:t>
      </w:r>
      <w:r w:rsidR="00E631E5" w:rsidRPr="00226523">
        <w:rPr>
          <w:rFonts w:asciiTheme="minorHAnsi" w:hAnsiTheme="minorHAnsi"/>
          <w:sz w:val="24"/>
          <w:szCs w:val="24"/>
        </w:rPr>
        <w:t>Assigment #</w:t>
      </w:r>
      <w:r w:rsidRPr="00226523">
        <w:rPr>
          <w:rFonts w:asciiTheme="minorHAnsi" w:hAnsiTheme="minorHAnsi"/>
          <w:sz w:val="24"/>
          <w:szCs w:val="24"/>
        </w:rPr>
        <w:t>3</w:t>
      </w:r>
    </w:p>
    <w:p w14:paraId="15FE751A" w14:textId="70797F06" w:rsidR="00E631E5" w:rsidRPr="00226523" w:rsidRDefault="00E631E5" w:rsidP="00135DE8">
      <w:pPr>
        <w:pStyle w:val="Title"/>
        <w:spacing w:line="480" w:lineRule="auto"/>
        <w:rPr>
          <w:rFonts w:asciiTheme="minorHAnsi" w:hAnsiTheme="minorHAnsi"/>
          <w:sz w:val="20"/>
          <w:szCs w:val="20"/>
        </w:rPr>
      </w:pPr>
      <w:r w:rsidRPr="00226523">
        <w:rPr>
          <w:rFonts w:asciiTheme="minorHAnsi" w:hAnsiTheme="minorHAnsi"/>
          <w:sz w:val="20"/>
          <w:szCs w:val="20"/>
        </w:rPr>
        <w:t>Brandon Moretz</w:t>
      </w:r>
    </w:p>
    <w:p w14:paraId="05AEDA29" w14:textId="4DAEB2CF" w:rsidR="00194DF6" w:rsidRPr="00226523" w:rsidRDefault="00E631E5" w:rsidP="00135DE8">
      <w:pPr>
        <w:pStyle w:val="Heading3"/>
        <w:spacing w:line="480" w:lineRule="auto"/>
        <w:rPr>
          <w:rFonts w:asciiTheme="minorHAnsi" w:hAnsiTheme="minorHAnsi"/>
        </w:rPr>
      </w:pPr>
      <w:r w:rsidRPr="00226523">
        <w:rPr>
          <w:rFonts w:asciiTheme="minorHAnsi" w:hAnsiTheme="minorHAnsi"/>
        </w:rPr>
        <w:t>Introduction</w:t>
      </w:r>
    </w:p>
    <w:p w14:paraId="28F3FE7C" w14:textId="77777777" w:rsidR="005003A0" w:rsidRPr="00226523" w:rsidRDefault="005003A0" w:rsidP="00135DE8">
      <w:pPr>
        <w:spacing w:line="480" w:lineRule="auto"/>
      </w:pPr>
      <w:r w:rsidRPr="00226523">
        <w:rPr>
          <w:noProof/>
        </w:rPr>
        <w:t>To</w:t>
      </w:r>
      <w:r w:rsidRPr="00226523">
        <w:t xml:space="preserve"> accurately forecast the value of a </w:t>
      </w:r>
      <w:r w:rsidRPr="00226523">
        <w:rPr>
          <w:noProof/>
        </w:rPr>
        <w:t>home,</w:t>
      </w:r>
      <w:r w:rsidRPr="00226523">
        <w:t xml:space="preserve"> we must find a relevant dataset that contains accurate information of comparable inventory so that we can explore the significant variables of a home which ultimately determine the sale price of the residence. Once we have explored the data set and selected an appropriate sample from the population, our task will be to create both single and multivariate regression models that leverages these key indicators in the data </w:t>
      </w:r>
      <w:r w:rsidRPr="00226523">
        <w:rPr>
          <w:noProof/>
        </w:rPr>
        <w:t>to</w:t>
      </w:r>
      <w:r w:rsidRPr="00226523">
        <w:t xml:space="preserve"> predict the value of a home given based upon its features. Once we have constructed the models, we will form hypothesis tests at our stated confidence intervals and conduct statistical significance tests upon these models.</w:t>
      </w:r>
    </w:p>
    <w:p w14:paraId="420E7F26" w14:textId="690B2DEA" w:rsidR="00E25545" w:rsidRPr="00226523" w:rsidRDefault="005003A0" w:rsidP="00135DE8">
      <w:pPr>
        <w:spacing w:line="480" w:lineRule="auto"/>
      </w:pPr>
      <w:r w:rsidRPr="00226523">
        <w:t xml:space="preserve">In this </w:t>
      </w:r>
      <w:r w:rsidRPr="00226523">
        <w:rPr>
          <w:noProof/>
        </w:rPr>
        <w:t>report,</w:t>
      </w:r>
      <w:r w:rsidRPr="00226523">
        <w:t xml:space="preserve"> we will use the Ames dataset which is an alternative to the famous Boston housing data to perform exploratory data analysis through variable derivation, validation, selection and visualization to measure the relevance of these indicators as they pertain to the value of the home in terms of a dollar estimate.</w:t>
      </w:r>
    </w:p>
    <w:p w14:paraId="7C21FB01" w14:textId="37EED4DB" w:rsidR="006F7B0A" w:rsidRDefault="00302DE7" w:rsidP="00135DE8">
      <w:pPr>
        <w:pStyle w:val="Heading3"/>
        <w:spacing w:line="480" w:lineRule="auto"/>
        <w:rPr>
          <w:rFonts w:asciiTheme="minorHAnsi" w:hAnsiTheme="minorHAnsi"/>
        </w:rPr>
      </w:pPr>
      <w:r>
        <w:rPr>
          <w:rFonts w:asciiTheme="minorHAnsi" w:hAnsiTheme="minorHAnsi"/>
        </w:rPr>
        <w:t>preparing the categorical variables</w:t>
      </w:r>
    </w:p>
    <w:p w14:paraId="65BE8C88" w14:textId="77777777" w:rsidR="00D054E5" w:rsidRDefault="00602647" w:rsidP="00135DE8">
      <w:pPr>
        <w:spacing w:line="480" w:lineRule="auto"/>
      </w:pPr>
      <w:r>
        <w:t xml:space="preserve">For this part of the </w:t>
      </w:r>
      <w:r w:rsidR="00615638">
        <w:t xml:space="preserve">lab we will take a systematic approach to </w:t>
      </w:r>
      <w:r w:rsidR="00135DE8">
        <w:t>examining the relationships between the categorical variables in the data set in relation to the desired response variable.</w:t>
      </w:r>
      <w:r w:rsidR="00C05DB0">
        <w:t xml:space="preserve"> We will look at the subset </w:t>
      </w:r>
      <w:r w:rsidR="005366B9">
        <w:t>of 43 columns that contain categorical information and extract the R</w:t>
      </w:r>
      <w:r w:rsidR="005366B9" w:rsidRPr="005366B9">
        <w:rPr>
          <w:vertAlign w:val="superscript"/>
        </w:rPr>
        <w:t>2</w:t>
      </w:r>
      <w:r w:rsidR="006E268E">
        <w:t xml:space="preserve">, </w:t>
      </w:r>
      <w:r w:rsidR="005366B9">
        <w:t>residual standard error from the model fitted to predict the sale price</w:t>
      </w:r>
      <w:r w:rsidR="00AB7BFE">
        <w:t xml:space="preserve">, as well as the mean difference between levels, </w:t>
      </w:r>
      <w:r w:rsidR="0045694E">
        <w:t xml:space="preserve">the number of levels, </w:t>
      </w:r>
      <w:r w:rsidR="00AB7BFE">
        <w:t xml:space="preserve">and </w:t>
      </w:r>
      <w:r w:rsidR="0045694E">
        <w:t xml:space="preserve">the </w:t>
      </w:r>
      <w:r w:rsidR="00AB7BFE">
        <w:t xml:space="preserve">percent </w:t>
      </w:r>
      <w:r w:rsidR="0054511F">
        <w:t xml:space="preserve">of the data that is </w:t>
      </w:r>
      <w:r w:rsidR="00AB7BFE">
        <w:t>populated</w:t>
      </w:r>
      <w:r w:rsidR="005366B9">
        <w:t xml:space="preserve"> </w:t>
      </w:r>
      <w:r w:rsidR="0054511F">
        <w:t xml:space="preserve">with </w:t>
      </w:r>
      <w:r w:rsidR="005366B9">
        <w:t>this attribute.</w:t>
      </w:r>
      <w:r w:rsidR="001F6567">
        <w:t xml:space="preserve"> </w:t>
      </w:r>
    </w:p>
    <w:p w14:paraId="6068A8A7" w14:textId="5F5B0BA9" w:rsidR="00B93F50" w:rsidRDefault="008246BB" w:rsidP="00D054E5">
      <w:pPr>
        <w:spacing w:line="480" w:lineRule="auto"/>
      </w:pPr>
      <w:r>
        <w:t>The reason we chose these metrics is due to the variance explained by each category is an indicator of the relative “goodness-of-fit”, and the RSE and mean difference give us a sense of the variance found in each of the levels, where the lower the variance and higher the R</w:t>
      </w:r>
      <w:r w:rsidRPr="008246BB">
        <w:rPr>
          <w:vertAlign w:val="superscript"/>
        </w:rPr>
        <w:t>2</w:t>
      </w:r>
      <w:r>
        <w:t xml:space="preserve"> will give us a good idea of how useful this metric will be in predictive modeling</w:t>
      </w:r>
      <w:r w:rsidR="00AC2BF2">
        <w:t xml:space="preserve">, and a high value for the mean level difference denotes that there will be a greater chance for statistical differences in the </w:t>
      </w:r>
      <w:r w:rsidR="008D5055">
        <w:t>levels</w:t>
      </w:r>
      <w:r w:rsidR="00AC2BF2">
        <w:t xml:space="preserve"> than if the values were all clustered together</w:t>
      </w:r>
      <w:r>
        <w:t xml:space="preserve">. </w:t>
      </w:r>
      <w:r w:rsidR="001F6567">
        <w:t xml:space="preserve">The full results of this exercise can be found in the </w:t>
      </w:r>
      <w:hyperlink w:anchor="_Appendix" w:history="1">
        <w:r w:rsidR="001F6567" w:rsidRPr="001F6567">
          <w:rPr>
            <w:rStyle w:val="Hyperlink"/>
          </w:rPr>
          <w:t>appendix</w:t>
        </w:r>
      </w:hyperlink>
      <w:r w:rsidR="001F6567">
        <w:t>.</w:t>
      </w:r>
    </w:p>
    <w:p w14:paraId="7360FE99" w14:textId="00FC24A2" w:rsidR="00805D9B" w:rsidRDefault="00805D9B" w:rsidP="00D054E5">
      <w:pPr>
        <w:spacing w:line="480" w:lineRule="auto"/>
      </w:pPr>
      <w:r>
        <w:lastRenderedPageBreak/>
        <w:t xml:space="preserve">The first categorical variable we will explore is </w:t>
      </w:r>
      <w:r w:rsidR="00D533C9">
        <w:t xml:space="preserve">the neighborhood variable, as it has </w:t>
      </w:r>
      <w:r w:rsidR="00355620">
        <w:t xml:space="preserve">both </w:t>
      </w:r>
      <w:r w:rsidR="00D533C9">
        <w:t xml:space="preserve">a </w:t>
      </w:r>
      <w:r w:rsidR="00355620">
        <w:t>high R</w:t>
      </w:r>
      <w:r w:rsidR="00355620" w:rsidRPr="00355620">
        <w:rPr>
          <w:vertAlign w:val="superscript"/>
        </w:rPr>
        <w:t>2</w:t>
      </w:r>
      <w:r w:rsidR="00355620">
        <w:t xml:space="preserve"> (.667), and relatively low residual standard error ($48,633) /</w:t>
      </w:r>
      <w:r w:rsidR="002E7BF2">
        <w:t xml:space="preserve"> high</w:t>
      </w:r>
      <w:r w:rsidR="00355620">
        <w:t xml:space="preserve"> mean level difference ($204,189). In the following chart we can see the predicted sale price by neighborhood category:</w:t>
      </w:r>
    </w:p>
    <w:p w14:paraId="3937BBBC" w14:textId="6A4936E0" w:rsidR="00355620" w:rsidRDefault="00355620" w:rsidP="00355620">
      <w:pPr>
        <w:spacing w:line="480" w:lineRule="auto"/>
        <w:jc w:val="center"/>
      </w:pPr>
      <w:r>
        <w:rPr>
          <w:noProof/>
        </w:rPr>
        <w:drawing>
          <wp:inline distT="0" distB="0" distL="0" distR="0" wp14:anchorId="33FF7EE6" wp14:editId="4CD3AB05">
            <wp:extent cx="2390677" cy="36744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5002" cy="3696448"/>
                    </a:xfrm>
                    <a:prstGeom prst="rect">
                      <a:avLst/>
                    </a:prstGeom>
                  </pic:spPr>
                </pic:pic>
              </a:graphicData>
            </a:graphic>
          </wp:inline>
        </w:drawing>
      </w:r>
    </w:p>
    <w:p w14:paraId="15CB14D5" w14:textId="2FD3C4EC" w:rsidR="00355620" w:rsidRDefault="00355620" w:rsidP="00355620">
      <w:pPr>
        <w:spacing w:line="480" w:lineRule="auto"/>
      </w:pPr>
      <w:r>
        <w:t xml:space="preserve">Unfortunately, the model </w:t>
      </w:r>
      <w:r w:rsidR="00894351">
        <w:t>predicted values</w:t>
      </w:r>
      <w:r>
        <w:t xml:space="preserve"> </w:t>
      </w:r>
      <w:r w:rsidR="00894351">
        <w:t xml:space="preserve">for </w:t>
      </w:r>
      <w:r>
        <w:t xml:space="preserve">each </w:t>
      </w:r>
      <w:r w:rsidR="00345A9C">
        <w:t xml:space="preserve">neighborhood </w:t>
      </w:r>
      <w:r w:rsidR="00894351">
        <w:t>has a large interval of values that they could fall into. The following table summarizes each neighborhood by mean sale price:</w:t>
      </w:r>
    </w:p>
    <w:p w14:paraId="4B1A2CDF" w14:textId="59BAFFC1" w:rsidR="00894351" w:rsidRPr="00B93F50" w:rsidRDefault="00894351" w:rsidP="00894351">
      <w:pPr>
        <w:spacing w:line="480" w:lineRule="auto"/>
        <w:jc w:val="center"/>
      </w:pPr>
      <w:r>
        <w:rPr>
          <w:noProof/>
        </w:rPr>
        <w:drawing>
          <wp:inline distT="0" distB="0" distL="0" distR="0" wp14:anchorId="75F27C0E" wp14:editId="0E70578D">
            <wp:extent cx="1682945" cy="2994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550" cy="3038333"/>
                    </a:xfrm>
                    <a:prstGeom prst="rect">
                      <a:avLst/>
                    </a:prstGeom>
                  </pic:spPr>
                </pic:pic>
              </a:graphicData>
            </a:graphic>
          </wp:inline>
        </w:drawing>
      </w:r>
    </w:p>
    <w:p w14:paraId="2C9D0892" w14:textId="1962480D" w:rsidR="008B71B7" w:rsidRDefault="00E669BA" w:rsidP="002F4E15">
      <w:pPr>
        <w:spacing w:line="480" w:lineRule="auto"/>
      </w:pPr>
      <w:r>
        <w:rPr>
          <w:noProof/>
        </w:rPr>
        <w:lastRenderedPageBreak/>
        <w:drawing>
          <wp:anchor distT="0" distB="0" distL="114300" distR="114300" simplePos="0" relativeHeight="251658240" behindDoc="0" locked="0" layoutInCell="1" allowOverlap="1" wp14:anchorId="06531DFF" wp14:editId="571D8A61">
            <wp:simplePos x="0" y="0"/>
            <wp:positionH relativeFrom="margin">
              <wp:align>left</wp:align>
            </wp:positionH>
            <wp:positionV relativeFrom="paragraph">
              <wp:posOffset>276</wp:posOffset>
            </wp:positionV>
            <wp:extent cx="2765425" cy="5334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687" cy="5344695"/>
                    </a:xfrm>
                    <a:prstGeom prst="rect">
                      <a:avLst/>
                    </a:prstGeom>
                  </pic:spPr>
                </pic:pic>
              </a:graphicData>
            </a:graphic>
            <wp14:sizeRelH relativeFrom="margin">
              <wp14:pctWidth>0</wp14:pctWidth>
            </wp14:sizeRelH>
            <wp14:sizeRelV relativeFrom="margin">
              <wp14:pctHeight>0</wp14:pctHeight>
            </wp14:sizeRelV>
          </wp:anchor>
        </w:drawing>
      </w:r>
      <w:r w:rsidR="008B71B7">
        <w:t>Looking at the modeling data, we can see that the outliers in sale price per neighborhood are vast which would explain the large variances in the model</w:t>
      </w:r>
      <w:r w:rsidR="006D4DB8">
        <w:t>. We also note that of the twenty coefficient terms generated by the model, only five of them had significant p-values below the 5% level.</w:t>
      </w:r>
    </w:p>
    <w:p w14:paraId="53719293" w14:textId="6E93E30F" w:rsidR="008B71B7" w:rsidRDefault="00400CFF" w:rsidP="008B71B7">
      <w:pPr>
        <w:spacing w:line="480" w:lineRule="auto"/>
      </w:pPr>
      <w:r>
        <w:t>The next categorical variable we will examine is basement quality (</w:t>
      </w:r>
      <w:proofErr w:type="spellStart"/>
      <w:r w:rsidRPr="00400CFF">
        <w:rPr>
          <w:b/>
        </w:rPr>
        <w:t>BsmtQual</w:t>
      </w:r>
      <w:proofErr w:type="spellEnd"/>
      <w:r>
        <w:t xml:space="preserve">). For this variable, we note the high percentage of values for our sample (98%), </w:t>
      </w:r>
      <w:r w:rsidR="00E669BA">
        <w:t>the high R</w:t>
      </w:r>
      <w:r w:rsidR="00E669BA" w:rsidRPr="00E669BA">
        <w:rPr>
          <w:vertAlign w:val="superscript"/>
        </w:rPr>
        <w:t>2</w:t>
      </w:r>
      <w:r w:rsidR="00E669BA">
        <w:rPr>
          <w:vertAlign w:val="superscript"/>
        </w:rPr>
        <w:t xml:space="preserve"> </w:t>
      </w:r>
      <w:r w:rsidR="00E669BA">
        <w:t xml:space="preserve">and low residual standard error from the corresponding model (.5431 and $54,450, respectively) and the relatively </w:t>
      </w:r>
      <w:r w:rsidR="00F427AF">
        <w:t>high</w:t>
      </w:r>
      <w:r w:rsidR="00E669BA">
        <w:t xml:space="preserve"> mean level difference of $203k.</w:t>
      </w:r>
    </w:p>
    <w:p w14:paraId="0E2BB41C" w14:textId="77777777" w:rsidR="00F427AF" w:rsidRDefault="00F427AF" w:rsidP="008B71B7">
      <w:pPr>
        <w:spacing w:line="480" w:lineRule="auto"/>
      </w:pPr>
    </w:p>
    <w:p w14:paraId="2F6586C8" w14:textId="1B6BFE90" w:rsidR="00E669BA" w:rsidRDefault="00E669BA" w:rsidP="00F427AF">
      <w:pPr>
        <w:spacing w:line="480" w:lineRule="auto"/>
        <w:jc w:val="center"/>
      </w:pPr>
      <w:r>
        <w:rPr>
          <w:noProof/>
        </w:rPr>
        <w:drawing>
          <wp:inline distT="0" distB="0" distL="0" distR="0" wp14:anchorId="7ABC5CC3" wp14:editId="76C9D87D">
            <wp:extent cx="2816128" cy="43283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9536" cy="4364322"/>
                    </a:xfrm>
                    <a:prstGeom prst="rect">
                      <a:avLst/>
                    </a:prstGeom>
                  </pic:spPr>
                </pic:pic>
              </a:graphicData>
            </a:graphic>
          </wp:inline>
        </w:drawing>
      </w:r>
    </w:p>
    <w:p w14:paraId="19118BFE" w14:textId="36C2099F" w:rsidR="00F51D4D" w:rsidRDefault="006D4DB8" w:rsidP="005F34FC">
      <w:pPr>
        <w:spacing w:line="480" w:lineRule="auto"/>
      </w:pPr>
      <w:r>
        <w:lastRenderedPageBreak/>
        <w:t>Even though there are some outliers in each of the groups, the predicted values for the sale price based solely upon the basement quality are promising:</w:t>
      </w:r>
    </w:p>
    <w:p w14:paraId="0AF52EFB" w14:textId="4D4CFD37" w:rsidR="006D4DB8" w:rsidRDefault="006D4DB8" w:rsidP="006D4DB8">
      <w:pPr>
        <w:spacing w:line="480" w:lineRule="auto"/>
        <w:jc w:val="center"/>
      </w:pPr>
      <w:r>
        <w:rPr>
          <w:noProof/>
        </w:rPr>
        <w:drawing>
          <wp:inline distT="0" distB="0" distL="0" distR="0" wp14:anchorId="565C4616" wp14:editId="0725B993">
            <wp:extent cx="2524417" cy="3879988"/>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976" cy="3894680"/>
                    </a:xfrm>
                    <a:prstGeom prst="rect">
                      <a:avLst/>
                    </a:prstGeom>
                  </pic:spPr>
                </pic:pic>
              </a:graphicData>
            </a:graphic>
          </wp:inline>
        </w:drawing>
      </w:r>
    </w:p>
    <w:p w14:paraId="1D9B0564" w14:textId="70C8B99E" w:rsidR="006D4DB8" w:rsidRDefault="006D4DB8" w:rsidP="006D4DB8">
      <w:pPr>
        <w:spacing w:line="480" w:lineRule="auto"/>
      </w:pPr>
      <w:r>
        <w:t xml:space="preserve">In the above graphic we see that each of the prediction intervals fall within a </w:t>
      </w:r>
      <w:r w:rsidR="00490AE5">
        <w:t>relatively tight bound</w:t>
      </w:r>
      <w:r>
        <w:t>.</w:t>
      </w:r>
      <w:r w:rsidR="00786EB6">
        <w:t xml:space="preserve"> We can also look at the model diagnostics and see that each of the coefficient terms generated by the linear model have statistical significance with low standard errors</w:t>
      </w:r>
      <w:r w:rsidR="003F0A19">
        <w:t xml:space="preserve"> (</w:t>
      </w:r>
      <w:r w:rsidR="00A3339B">
        <w:t xml:space="preserve">in the </w:t>
      </w:r>
      <w:r w:rsidR="00DC623E">
        <w:t>3-7-thousand-dollar</w:t>
      </w:r>
      <w:r w:rsidR="003F0A19">
        <w:t xml:space="preserve"> range)</w:t>
      </w:r>
      <w:r w:rsidR="00786EB6">
        <w:t>:</w:t>
      </w:r>
    </w:p>
    <w:p w14:paraId="142E455C" w14:textId="136A898C" w:rsidR="00786EB6" w:rsidRDefault="00786EB6" w:rsidP="00786EB6">
      <w:pPr>
        <w:spacing w:line="480" w:lineRule="auto"/>
        <w:jc w:val="center"/>
      </w:pPr>
      <w:r>
        <w:rPr>
          <w:noProof/>
        </w:rPr>
        <w:drawing>
          <wp:inline distT="0" distB="0" distL="0" distR="0" wp14:anchorId="7C9840C7" wp14:editId="2BDD555E">
            <wp:extent cx="2255146" cy="17027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48" cy="1711910"/>
                    </a:xfrm>
                    <a:prstGeom prst="rect">
                      <a:avLst/>
                    </a:prstGeom>
                  </pic:spPr>
                </pic:pic>
              </a:graphicData>
            </a:graphic>
          </wp:inline>
        </w:drawing>
      </w:r>
    </w:p>
    <w:p w14:paraId="792B8A69" w14:textId="6B2A9EFA" w:rsidR="00D87FB2" w:rsidRDefault="00F574CB" w:rsidP="00F574CB">
      <w:pPr>
        <w:spacing w:line="480" w:lineRule="auto"/>
      </w:pPr>
      <w:r>
        <w:t>Th</w:t>
      </w:r>
      <w:r w:rsidR="00C42764">
        <w:t>e basement quality (</w:t>
      </w:r>
      <w:proofErr w:type="spellStart"/>
      <w:r w:rsidR="00C42764" w:rsidRPr="00AA10F8">
        <w:rPr>
          <w:b/>
        </w:rPr>
        <w:t>BsmtQual</w:t>
      </w:r>
      <w:proofErr w:type="spellEnd"/>
      <w:r w:rsidR="00C42764">
        <w:t>)</w:t>
      </w:r>
      <w:r>
        <w:t xml:space="preserve"> variable will be included for further analysis.</w:t>
      </w:r>
      <w:r w:rsidR="00DC623E">
        <w:t xml:space="preserve"> Continuing with the theme of quality indicator categorical variables, we will move on to the kitchen quality (</w:t>
      </w:r>
      <w:proofErr w:type="spellStart"/>
      <w:r w:rsidR="00B36422" w:rsidRPr="00B36422">
        <w:rPr>
          <w:b/>
        </w:rPr>
        <w:t>KitchenQual</w:t>
      </w:r>
      <w:proofErr w:type="spellEnd"/>
      <w:r w:rsidR="00B36422">
        <w:t>)</w:t>
      </w:r>
      <w:r w:rsidR="00DC623E">
        <w:t xml:space="preserve"> variable.</w:t>
      </w:r>
      <w:r w:rsidR="00B36422">
        <w:t xml:space="preserve"> The kitchen quality </w:t>
      </w:r>
      <w:r w:rsidR="00B36422">
        <w:lastRenderedPageBreak/>
        <w:t>variable has good indicators of predictability from the corresponding linear model, with a moderately high R</w:t>
      </w:r>
      <w:r w:rsidR="00B36422" w:rsidRPr="00B36422">
        <w:rPr>
          <w:vertAlign w:val="superscript"/>
        </w:rPr>
        <w:t>2</w:t>
      </w:r>
      <w:r w:rsidR="00B36422">
        <w:rPr>
          <w:vertAlign w:val="superscript"/>
        </w:rPr>
        <w:t xml:space="preserve"> </w:t>
      </w:r>
      <w:r w:rsidR="00B36422">
        <w:t>and relatively small residual standard error (.4924 and $57.5k respectively).</w:t>
      </w:r>
      <w:r w:rsidR="005757CE">
        <w:t xml:space="preserve"> There is also a relatively high deviation between the means of the levels within the category at $185k. Below we can see the distribution of sale price by levels of kitchen quality:</w:t>
      </w:r>
    </w:p>
    <w:p w14:paraId="5D21C6D8" w14:textId="75592694" w:rsidR="00E47D83" w:rsidRDefault="00E47D83" w:rsidP="00E47D83">
      <w:pPr>
        <w:spacing w:line="480" w:lineRule="auto"/>
        <w:jc w:val="center"/>
      </w:pPr>
      <w:r>
        <w:rPr>
          <w:noProof/>
        </w:rPr>
        <w:drawing>
          <wp:inline distT="0" distB="0" distL="0" distR="0" wp14:anchorId="3D6D0CE6" wp14:editId="6BC811A0">
            <wp:extent cx="4785173" cy="7354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778" cy="7377180"/>
                    </a:xfrm>
                    <a:prstGeom prst="rect">
                      <a:avLst/>
                    </a:prstGeom>
                  </pic:spPr>
                </pic:pic>
              </a:graphicData>
            </a:graphic>
          </wp:inline>
        </w:drawing>
      </w:r>
    </w:p>
    <w:p w14:paraId="7829EB7B" w14:textId="4E6B5BEE" w:rsidR="00E47D83" w:rsidRDefault="00E47D83" w:rsidP="00E47D83">
      <w:pPr>
        <w:spacing w:line="480" w:lineRule="auto"/>
      </w:pPr>
      <w:r>
        <w:lastRenderedPageBreak/>
        <w:t xml:space="preserve">The predictive intervals for sale price based upon kitchen quality are tightly bound intervals, </w:t>
      </w:r>
      <w:proofErr w:type="gramStart"/>
      <w:r>
        <w:t>with the exception of</w:t>
      </w:r>
      <w:proofErr w:type="gramEnd"/>
      <w:r>
        <w:t xml:space="preserve"> the “poor” group, which has a large prediction interval:</w:t>
      </w:r>
    </w:p>
    <w:p w14:paraId="07B29F71" w14:textId="0E308551" w:rsidR="00E47D83" w:rsidRDefault="00E47D83" w:rsidP="00E47D83">
      <w:pPr>
        <w:spacing w:line="480" w:lineRule="auto"/>
        <w:jc w:val="center"/>
      </w:pPr>
      <w:r>
        <w:rPr>
          <w:noProof/>
        </w:rPr>
        <w:drawing>
          <wp:inline distT="0" distB="0" distL="0" distR="0" wp14:anchorId="1BEC5E4B" wp14:editId="3107AACF">
            <wp:extent cx="2376076" cy="365199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889" cy="3659388"/>
                    </a:xfrm>
                    <a:prstGeom prst="rect">
                      <a:avLst/>
                    </a:prstGeom>
                  </pic:spPr>
                </pic:pic>
              </a:graphicData>
            </a:graphic>
          </wp:inline>
        </w:drawing>
      </w:r>
    </w:p>
    <w:p w14:paraId="76773E27" w14:textId="139C9BD6" w:rsidR="00E47D83" w:rsidRDefault="008B2BF9" w:rsidP="00E47D83">
      <w:pPr>
        <w:spacing w:line="480" w:lineRule="auto"/>
      </w:pPr>
      <w:r>
        <w:t xml:space="preserve">Additionally, like with the basement quality variable, </w:t>
      </w:r>
      <w:proofErr w:type="gramStart"/>
      <w:r>
        <w:t>all of</w:t>
      </w:r>
      <w:proofErr w:type="gramEnd"/>
      <w:r>
        <w:t xml:space="preserve"> the coefficients generated by the linear model appear to have statistical significance:</w:t>
      </w:r>
    </w:p>
    <w:p w14:paraId="7A1309BA" w14:textId="380A3141" w:rsidR="008B2BF9" w:rsidRDefault="008B2BF9" w:rsidP="008B2BF9">
      <w:pPr>
        <w:spacing w:line="480" w:lineRule="auto"/>
        <w:jc w:val="center"/>
      </w:pPr>
      <w:r>
        <w:rPr>
          <w:noProof/>
        </w:rPr>
        <w:drawing>
          <wp:inline distT="0" distB="0" distL="0" distR="0" wp14:anchorId="17C9BB0D" wp14:editId="5AB049C0">
            <wp:extent cx="3214424" cy="25771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0631" cy="2582120"/>
                    </a:xfrm>
                    <a:prstGeom prst="rect">
                      <a:avLst/>
                    </a:prstGeom>
                  </pic:spPr>
                </pic:pic>
              </a:graphicData>
            </a:graphic>
          </wp:inline>
        </w:drawing>
      </w:r>
    </w:p>
    <w:p w14:paraId="6B4D9A55" w14:textId="420DFC96" w:rsidR="00BD072A" w:rsidRDefault="008B2BF9" w:rsidP="008B2BF9">
      <w:pPr>
        <w:spacing w:line="480" w:lineRule="auto"/>
      </w:pPr>
      <w:r>
        <w:t>We will keep the kitchen quality variable for further analysis, and we will also examine the last individual quality indicator variable, exterior quality (</w:t>
      </w:r>
      <w:proofErr w:type="spellStart"/>
      <w:r w:rsidRPr="008B2BF9">
        <w:rPr>
          <w:b/>
        </w:rPr>
        <w:t>ExterQual</w:t>
      </w:r>
      <w:proofErr w:type="spellEnd"/>
      <w:r>
        <w:t>).</w:t>
      </w:r>
      <w:r w:rsidR="00C32B2B">
        <w:t xml:space="preserve"> The model generated by </w:t>
      </w:r>
      <w:r w:rsidR="00BD072A">
        <w:t xml:space="preserve">external quality variable yields a model with a </w:t>
      </w:r>
      <w:r w:rsidR="00BD072A">
        <w:lastRenderedPageBreak/>
        <w:t>moderately high R</w:t>
      </w:r>
      <w:r w:rsidR="00BD072A" w:rsidRPr="00BD072A">
        <w:rPr>
          <w:vertAlign w:val="superscript"/>
        </w:rPr>
        <w:t>2</w:t>
      </w:r>
      <w:r w:rsidR="00BD072A">
        <w:rPr>
          <w:vertAlign w:val="superscript"/>
        </w:rPr>
        <w:t xml:space="preserve"> </w:t>
      </w:r>
      <w:r w:rsidR="00BD072A">
        <w:t>and a low residual standard error (.5231 and $55.7k respectively), additionally the mean difference between the levels of the category are relatively high at $216k. Below we can see the distribution of sale price within the various levels of the exterior quality:</w:t>
      </w:r>
    </w:p>
    <w:p w14:paraId="2D9FDF82" w14:textId="275431AD" w:rsidR="00BD072A" w:rsidRDefault="00BD072A" w:rsidP="00BD072A">
      <w:pPr>
        <w:spacing w:line="480" w:lineRule="auto"/>
        <w:jc w:val="center"/>
      </w:pPr>
      <w:r>
        <w:rPr>
          <w:noProof/>
        </w:rPr>
        <w:drawing>
          <wp:inline distT="0" distB="0" distL="0" distR="0" wp14:anchorId="5F0619B1" wp14:editId="4D5DECD9">
            <wp:extent cx="2013924" cy="309536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53" cy="3108478"/>
                    </a:xfrm>
                    <a:prstGeom prst="rect">
                      <a:avLst/>
                    </a:prstGeom>
                  </pic:spPr>
                </pic:pic>
              </a:graphicData>
            </a:graphic>
          </wp:inline>
        </w:drawing>
      </w:r>
    </w:p>
    <w:p w14:paraId="64028274" w14:textId="4003CC21" w:rsidR="00BD072A" w:rsidRDefault="00BD072A" w:rsidP="00BD072A">
      <w:pPr>
        <w:spacing w:line="480" w:lineRule="auto"/>
      </w:pPr>
      <w:r>
        <w:t xml:space="preserve">While there are outliers, there does seem to be a significant amount of clustering for the sale price. </w:t>
      </w:r>
      <w:r w:rsidR="0011787B">
        <w:t>Additionally,</w:t>
      </w:r>
      <w:r>
        <w:t xml:space="preserve"> the prediction intervals are small and dispersed as we would hope:</w:t>
      </w:r>
    </w:p>
    <w:p w14:paraId="413975D4" w14:textId="1EC1FBC7" w:rsidR="00BD072A" w:rsidRDefault="00BD072A" w:rsidP="00BD072A">
      <w:pPr>
        <w:spacing w:line="480" w:lineRule="auto"/>
        <w:jc w:val="center"/>
      </w:pPr>
      <w:r>
        <w:rPr>
          <w:noProof/>
        </w:rPr>
        <w:drawing>
          <wp:inline distT="0" distB="0" distL="0" distR="0" wp14:anchorId="4974D65C" wp14:editId="3D3B15D9">
            <wp:extent cx="2344903" cy="3604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8544" cy="3640413"/>
                    </a:xfrm>
                    <a:prstGeom prst="rect">
                      <a:avLst/>
                    </a:prstGeom>
                  </pic:spPr>
                </pic:pic>
              </a:graphicData>
            </a:graphic>
          </wp:inline>
        </w:drawing>
      </w:r>
    </w:p>
    <w:p w14:paraId="12E4C1E2" w14:textId="1CD78A1B" w:rsidR="00BD072A" w:rsidRDefault="0011787B" w:rsidP="00BD072A">
      <w:pPr>
        <w:spacing w:line="480" w:lineRule="auto"/>
      </w:pPr>
      <w:r>
        <w:lastRenderedPageBreak/>
        <w:t>The following model diagnostics also confirm the statistical significance between the different levels of the exterior quality:</w:t>
      </w:r>
    </w:p>
    <w:p w14:paraId="13D9F931" w14:textId="3EECE2FC" w:rsidR="0011787B" w:rsidRDefault="0011787B" w:rsidP="0011787B">
      <w:pPr>
        <w:spacing w:line="480" w:lineRule="auto"/>
        <w:jc w:val="center"/>
      </w:pPr>
      <w:r>
        <w:rPr>
          <w:noProof/>
        </w:rPr>
        <w:drawing>
          <wp:inline distT="0" distB="0" distL="0" distR="0" wp14:anchorId="520B78FA" wp14:editId="3EAE472A">
            <wp:extent cx="2288805" cy="172777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9578" cy="1735908"/>
                    </a:xfrm>
                    <a:prstGeom prst="rect">
                      <a:avLst/>
                    </a:prstGeom>
                  </pic:spPr>
                </pic:pic>
              </a:graphicData>
            </a:graphic>
          </wp:inline>
        </w:drawing>
      </w:r>
    </w:p>
    <w:p w14:paraId="14062BCA" w14:textId="290A5817" w:rsidR="003D04C4" w:rsidRDefault="00EA03CA" w:rsidP="003D04C4">
      <w:pPr>
        <w:spacing w:line="480" w:lineRule="auto"/>
      </w:pPr>
      <w:r>
        <w:t>The final categorical variable we will look at including in our model is the foundation type (</w:t>
      </w:r>
      <w:r w:rsidRPr="00EA03CA">
        <w:rPr>
          <w:b/>
        </w:rPr>
        <w:t>Foundation</w:t>
      </w:r>
      <w:r>
        <w:t>) of the home. The below diagram shows the sale price distributions by foundation type:</w:t>
      </w:r>
    </w:p>
    <w:p w14:paraId="0CE2355D" w14:textId="0C36FC7B" w:rsidR="00EA03CA" w:rsidRDefault="00EA03CA" w:rsidP="00EA03CA">
      <w:pPr>
        <w:spacing w:line="480" w:lineRule="auto"/>
        <w:jc w:val="center"/>
      </w:pPr>
      <w:r>
        <w:rPr>
          <w:noProof/>
        </w:rPr>
        <w:drawing>
          <wp:inline distT="0" distB="0" distL="0" distR="0" wp14:anchorId="4E2FA341" wp14:editId="405807FB">
            <wp:extent cx="2933934" cy="450940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722" cy="4524451"/>
                    </a:xfrm>
                    <a:prstGeom prst="rect">
                      <a:avLst/>
                    </a:prstGeom>
                  </pic:spPr>
                </pic:pic>
              </a:graphicData>
            </a:graphic>
          </wp:inline>
        </w:drawing>
      </w:r>
    </w:p>
    <w:p w14:paraId="3480BB6C" w14:textId="5E51A946" w:rsidR="00EA03CA" w:rsidRDefault="00EA03CA" w:rsidP="00EA03CA">
      <w:pPr>
        <w:spacing w:line="480" w:lineRule="auto"/>
      </w:pPr>
      <w:r>
        <w:t>We note that this variable produces a slightly lower R</w:t>
      </w:r>
      <w:r w:rsidRPr="00EA03CA">
        <w:rPr>
          <w:vertAlign w:val="superscript"/>
        </w:rPr>
        <w:t>2</w:t>
      </w:r>
      <w:r>
        <w:t xml:space="preserve"> and a higher residual standard error than the previous variables (.2842 and $68.3k respectively), however, the mean difference is still relatively high for the various levels at $169k and </w:t>
      </w:r>
      <w:r>
        <w:lastRenderedPageBreak/>
        <w:t>three of the five beta coefficients generated from the model show statistical significance in having an impact on the sale price:</w:t>
      </w:r>
    </w:p>
    <w:p w14:paraId="6A3B0AF0" w14:textId="7422C724" w:rsidR="00EA03CA" w:rsidRDefault="00EA03CA" w:rsidP="00EA03CA">
      <w:pPr>
        <w:spacing w:line="480" w:lineRule="auto"/>
        <w:jc w:val="center"/>
      </w:pPr>
      <w:r>
        <w:rPr>
          <w:noProof/>
        </w:rPr>
        <w:drawing>
          <wp:inline distT="0" distB="0" distL="0" distR="0" wp14:anchorId="67992594" wp14:editId="53D1B4C9">
            <wp:extent cx="3158326" cy="259853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8663" cy="2615267"/>
                    </a:xfrm>
                    <a:prstGeom prst="rect">
                      <a:avLst/>
                    </a:prstGeom>
                  </pic:spPr>
                </pic:pic>
              </a:graphicData>
            </a:graphic>
          </wp:inline>
        </w:drawing>
      </w:r>
    </w:p>
    <w:p w14:paraId="493DE8EB" w14:textId="27385452" w:rsidR="00EA03CA" w:rsidRPr="00EA03CA" w:rsidRDefault="00EA03CA" w:rsidP="00EA03CA">
      <w:pPr>
        <w:spacing w:line="480" w:lineRule="auto"/>
      </w:pPr>
      <w:r>
        <w:t>It seems likely that this variable can help account for some of the variance that the quality type variables cannot account for, therefore we will include this variable for further analysis.</w:t>
      </w:r>
    </w:p>
    <w:p w14:paraId="4BCAA7E5" w14:textId="2B77E8B8" w:rsidR="003D04C4" w:rsidRDefault="00ED6C50" w:rsidP="003D04C4">
      <w:pPr>
        <w:pStyle w:val="Heading3"/>
        <w:spacing w:line="480" w:lineRule="auto"/>
      </w:pPr>
      <w:r>
        <w:rPr>
          <w:noProof/>
        </w:rPr>
        <w:drawing>
          <wp:anchor distT="0" distB="0" distL="114300" distR="114300" simplePos="0" relativeHeight="251659264" behindDoc="0" locked="0" layoutInCell="1" allowOverlap="1" wp14:anchorId="5F7DB667" wp14:editId="31AF0BC4">
            <wp:simplePos x="0" y="0"/>
            <wp:positionH relativeFrom="margin">
              <wp:posOffset>4393565</wp:posOffset>
            </wp:positionH>
            <wp:positionV relativeFrom="paragraph">
              <wp:posOffset>284480</wp:posOffset>
            </wp:positionV>
            <wp:extent cx="2434590" cy="4145280"/>
            <wp:effectExtent l="0" t="0" r="381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4590" cy="4145280"/>
                    </a:xfrm>
                    <a:prstGeom prst="rect">
                      <a:avLst/>
                    </a:prstGeom>
                  </pic:spPr>
                </pic:pic>
              </a:graphicData>
            </a:graphic>
            <wp14:sizeRelH relativeFrom="margin">
              <wp14:pctWidth>0</wp14:pctWidth>
            </wp14:sizeRelH>
            <wp14:sizeRelV relativeFrom="margin">
              <wp14:pctHeight>0</wp14:pctHeight>
            </wp14:sizeRelV>
          </wp:anchor>
        </w:drawing>
      </w:r>
      <w:r w:rsidR="003D04C4">
        <w:t>The predictive modeling framework</w:t>
      </w:r>
    </w:p>
    <w:p w14:paraId="6F736F1B" w14:textId="56418AD5" w:rsidR="00B16F1C" w:rsidRDefault="00AC4B92" w:rsidP="00B16F1C">
      <w:pPr>
        <w:spacing w:line="480" w:lineRule="auto"/>
      </w:pPr>
      <w:r>
        <w:t>In this section we will split our sample into two parts, a training set and a test set. The purpose of this is to build a model on one set of data, then validate our model on unseen observations in the test set. We will use a ‘standard’ 70/30 split for this exercise, and the number of respective observations can be seen in the table below:</w:t>
      </w:r>
    </w:p>
    <w:p w14:paraId="5BC04C39" w14:textId="766DF4DB" w:rsidR="00AC4B92" w:rsidRDefault="00FF0B7A" w:rsidP="00AC4B92">
      <w:pPr>
        <w:spacing w:line="480" w:lineRule="auto"/>
        <w:jc w:val="center"/>
      </w:pPr>
      <w:r>
        <w:rPr>
          <w:noProof/>
        </w:rPr>
        <w:drawing>
          <wp:inline distT="0" distB="0" distL="0" distR="0" wp14:anchorId="5246ED72" wp14:editId="3D640F73">
            <wp:extent cx="3646381" cy="73850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9762" cy="747294"/>
                    </a:xfrm>
                    <a:prstGeom prst="rect">
                      <a:avLst/>
                    </a:prstGeom>
                  </pic:spPr>
                </pic:pic>
              </a:graphicData>
            </a:graphic>
          </wp:inline>
        </w:drawing>
      </w:r>
      <w:r w:rsidR="00ED6C50" w:rsidRPr="00ED6C50">
        <w:rPr>
          <w:noProof/>
        </w:rPr>
        <w:t xml:space="preserve"> </w:t>
      </w:r>
    </w:p>
    <w:p w14:paraId="3BE1B9EC" w14:textId="3F947B72" w:rsidR="00B16F1C" w:rsidRDefault="000F4F53" w:rsidP="00FF0B7A">
      <w:pPr>
        <w:spacing w:line="480" w:lineRule="auto"/>
      </w:pPr>
      <w:r>
        <w:t>The total number of observations has dipped slightly due to some invalid values in some of the categorical variables of interest which have been scrubbed from the data set.</w:t>
      </w:r>
      <w:r w:rsidR="007664CA">
        <w:t xml:space="preserve"> </w:t>
      </w:r>
      <w:r w:rsidR="00EA56D3">
        <w:t xml:space="preserve">We have </w:t>
      </w:r>
      <w:r w:rsidR="0035199C">
        <w:t xml:space="preserve">narrowed down the universe of </w:t>
      </w:r>
      <w:r w:rsidR="0035199C">
        <w:lastRenderedPageBreak/>
        <w:t xml:space="preserve">possible predictor variables to a subset of nineteen chosen variables with various scales. The preceding table summarizes our variables of choice, and denotes which variables are the result of ‘dummy coding’ where </w:t>
      </w:r>
      <w:r w:rsidR="0035199C" w:rsidRPr="0035199C">
        <w:t>necessary</w:t>
      </w:r>
      <w:r w:rsidR="0035199C">
        <w:t>.</w:t>
      </w:r>
    </w:p>
    <w:p w14:paraId="5944624A" w14:textId="3759F00F" w:rsidR="0035199C" w:rsidRDefault="002E516C" w:rsidP="0035199C">
      <w:pPr>
        <w:spacing w:line="480" w:lineRule="auto"/>
      </w:pPr>
      <w:r>
        <w:t xml:space="preserve">The next step in this process is to train our models </w:t>
      </w:r>
      <w:r w:rsidR="00250CE0">
        <w:t>on the training data. We will train three models, one using all the columns specified in the above variable selection process, one as a simple intercept model to use as a baseline for comparison, and one that uses a simple linear regression so that our step-wise AIC model will be initialized.</w:t>
      </w:r>
      <w:r w:rsidR="004622F2">
        <w:t xml:space="preserve"> The final model, name junk, will be created </w:t>
      </w:r>
      <w:r w:rsidR="00EF3AC8">
        <w:t>using a multiple linear regression model using quality and square footage variables. The reason we create the junk model is to demonstrate the high degree of collinearity when a model is created using both a derived field and its corresponding underliers</w:t>
      </w:r>
      <w:r w:rsidR="00013D0B">
        <w:t xml:space="preserve"> (</w:t>
      </w:r>
      <w:r w:rsidR="008437C7">
        <w:t>quality index is comprised of overall condition and overall quality)</w:t>
      </w:r>
      <w:r w:rsidR="00EF3AC8">
        <w:t>.</w:t>
      </w:r>
    </w:p>
    <w:p w14:paraId="57C27900" w14:textId="3D886295" w:rsidR="00AC4B92" w:rsidRDefault="00757D92" w:rsidP="00AC4B92">
      <w:pPr>
        <w:spacing w:line="480" w:lineRule="auto"/>
      </w:pPr>
      <w:r>
        <w:t xml:space="preserve">The auto-selection of parameters </w:t>
      </w:r>
      <w:r w:rsidR="00A41758">
        <w:t xml:space="preserve">is not </w:t>
      </w:r>
      <w:proofErr w:type="gramStart"/>
      <w:r w:rsidR="00A41758">
        <w:t>exactly the same</w:t>
      </w:r>
      <w:proofErr w:type="gramEnd"/>
      <w:r w:rsidR="00A41758">
        <w:t xml:space="preserve"> for each of the three linear models</w:t>
      </w:r>
      <w:r w:rsidR="0096426B">
        <w:t>. In the following figure we can see the columns each process generated, and their corresponding VIF values:</w:t>
      </w:r>
    </w:p>
    <w:p w14:paraId="343AC738" w14:textId="5B3126EF" w:rsidR="0096426B" w:rsidRDefault="0096426B" w:rsidP="00AC4B92">
      <w:pPr>
        <w:spacing w:line="480" w:lineRule="auto"/>
      </w:pPr>
      <w:r>
        <w:rPr>
          <w:noProof/>
        </w:rPr>
        <w:drawing>
          <wp:inline distT="0" distB="0" distL="0" distR="0" wp14:anchorId="77B22BB7" wp14:editId="1B8512DB">
            <wp:extent cx="68580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23590"/>
                    </a:xfrm>
                    <a:prstGeom prst="rect">
                      <a:avLst/>
                    </a:prstGeom>
                  </pic:spPr>
                </pic:pic>
              </a:graphicData>
            </a:graphic>
          </wp:inline>
        </w:drawing>
      </w:r>
    </w:p>
    <w:p w14:paraId="07AF94B1" w14:textId="60312DDB" w:rsidR="0096426B" w:rsidRPr="00B36422" w:rsidRDefault="0096426B" w:rsidP="00AC4B92">
      <w:pPr>
        <w:spacing w:line="480" w:lineRule="auto"/>
      </w:pPr>
      <w:r>
        <w:t>We note the high VIF values on three of the variables in the junk model. As we noted earlier, this is due to the quality index being derived from the other two variables producing a high degree of collinearity.</w:t>
      </w:r>
      <w:r w:rsidR="004637C0">
        <w:t xml:space="preserve"> We should be concerned about any column that generates a VIF value over 5 or 10, as there is a high probability of overfitting the model to redundant sets of predictor variables leading to bias in the model.</w:t>
      </w:r>
    </w:p>
    <w:p w14:paraId="2E575F05" w14:textId="3120867A" w:rsidR="009C06A2" w:rsidRDefault="003F3BB7" w:rsidP="00135DE8">
      <w:pPr>
        <w:pStyle w:val="Heading3"/>
        <w:spacing w:line="480" w:lineRule="auto"/>
      </w:pPr>
      <w:r>
        <w:lastRenderedPageBreak/>
        <w:t>model comparison</w:t>
      </w:r>
    </w:p>
    <w:p w14:paraId="1F04D395" w14:textId="092C831E" w:rsidR="003F3BB7" w:rsidRDefault="005C3D14" w:rsidP="003F3BB7">
      <w:pPr>
        <w:spacing w:line="480" w:lineRule="auto"/>
      </w:pPr>
      <w:r>
        <w:t xml:space="preserve">For the in-sample comparison of the models, we will calculate the </w:t>
      </w:r>
      <w:r w:rsidR="000F1AA6">
        <w:t>Akaike Information Criterion (AIC), Bayesian Information Criterion, Mean Squared Error, and Mean Absolute Error for each of the preceding models and show their relative ranking amongst each of the models.</w:t>
      </w:r>
    </w:p>
    <w:p w14:paraId="0BAEBAB1" w14:textId="269D92B2" w:rsidR="000F1AA6" w:rsidRDefault="002C2012" w:rsidP="003F3BB7">
      <w:pPr>
        <w:spacing w:line="480" w:lineRule="auto"/>
      </w:pPr>
      <w:r>
        <w:rPr>
          <w:noProof/>
        </w:rPr>
        <w:drawing>
          <wp:inline distT="0" distB="0" distL="0" distR="0" wp14:anchorId="061174EF" wp14:editId="7A23BC00">
            <wp:extent cx="6858000" cy="1038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1038225"/>
                    </a:xfrm>
                    <a:prstGeom prst="rect">
                      <a:avLst/>
                    </a:prstGeom>
                  </pic:spPr>
                </pic:pic>
              </a:graphicData>
            </a:graphic>
          </wp:inline>
        </w:drawing>
      </w:r>
    </w:p>
    <w:p w14:paraId="1398DB00" w14:textId="77777777" w:rsidR="00DA2081" w:rsidRDefault="00A92A83" w:rsidP="003F3BB7">
      <w:pPr>
        <w:spacing w:line="480" w:lineRule="auto"/>
      </w:pPr>
      <w:r>
        <w:t>The preceding table shows various measures of fit for the models and the relative ranking for generated value amongst the collection.</w:t>
      </w:r>
      <w:r w:rsidR="00F93206">
        <w:t xml:space="preserve"> </w:t>
      </w:r>
      <w:r w:rsidR="00496189">
        <w:t xml:space="preserve">Both mean squared error and mean absolute error are widely used metrics that measure the </w:t>
      </w:r>
      <w:r w:rsidR="0044571F">
        <w:t xml:space="preserve">average </w:t>
      </w:r>
      <w:r w:rsidR="00496189">
        <w:t>magnitude</w:t>
      </w:r>
      <w:r w:rsidR="004C71A8">
        <w:t xml:space="preserve"> of a set of errors for a model. The main difference between them is mean absolute error, as the name implies, is agnostic to the direction of the error. </w:t>
      </w:r>
      <w:r w:rsidR="00496189">
        <w:t xml:space="preserve"> </w:t>
      </w:r>
      <w:r w:rsidR="005D3BFB">
        <w:t>The adjusted R</w:t>
      </w:r>
      <w:r w:rsidR="005D3BFB" w:rsidRPr="005D3BFB">
        <w:rPr>
          <w:vertAlign w:val="superscript"/>
        </w:rPr>
        <w:t>2</w:t>
      </w:r>
      <w:r w:rsidR="005D3BFB">
        <w:t>, Akaike Information Criterion and Bay</w:t>
      </w:r>
      <w:r w:rsidR="00805664">
        <w:t>esian Information Criterion are all measures for assessing model fit, although they report distinctly different meanings. Adjusted R</w:t>
      </w:r>
      <w:r w:rsidR="00805664" w:rsidRPr="00805664">
        <w:rPr>
          <w:vertAlign w:val="superscript"/>
        </w:rPr>
        <w:t>2</w:t>
      </w:r>
      <w:r w:rsidR="00805664">
        <w:rPr>
          <w:vertAlign w:val="superscript"/>
        </w:rPr>
        <w:t xml:space="preserve"> </w:t>
      </w:r>
      <w:r w:rsidR="00805664">
        <w:t>measures how well the model fits the observed data and penalizes for unnecessary variables in the model</w:t>
      </w:r>
      <w:r w:rsidR="002C2012">
        <w:t xml:space="preserve"> and reports a number between 0 and 1, with 1 being 100%, on how much variance is explained by the model</w:t>
      </w:r>
      <w:r w:rsidR="00FB74EF">
        <w:t xml:space="preserve"> and can be interpreted as a </w:t>
      </w:r>
      <w:r w:rsidR="002C2012">
        <w:t>percentage</w:t>
      </w:r>
      <w:r w:rsidR="00805664">
        <w:t xml:space="preserve">. The AIC and BIC scores are closely related in that they report </w:t>
      </w:r>
      <w:r w:rsidR="009A495E">
        <w:t xml:space="preserve">an estimate of </w:t>
      </w:r>
      <w:r w:rsidR="00D654BD">
        <w:t xml:space="preserve">how well the model will </w:t>
      </w:r>
      <w:r w:rsidR="009A495E">
        <w:t>predict</w:t>
      </w:r>
      <w:r w:rsidR="00D654BD">
        <w:t xml:space="preserve"> new data</w:t>
      </w:r>
      <w:r w:rsidR="00376313">
        <w:t>, and</w:t>
      </w:r>
      <w:r w:rsidR="00867534">
        <w:t xml:space="preserve"> an estimate for how much information is lost in a given model</w:t>
      </w:r>
      <w:r w:rsidR="00D654BD">
        <w:t>, and they also have a penalization for unnecessary predictors included in the model.</w:t>
      </w:r>
      <w:r w:rsidR="002C2012">
        <w:t xml:space="preserve"> </w:t>
      </w:r>
    </w:p>
    <w:p w14:paraId="7B95A318" w14:textId="0DFAE441" w:rsidR="001872A9" w:rsidRPr="00805664" w:rsidRDefault="009A495E" w:rsidP="001872A9">
      <w:pPr>
        <w:spacing w:line="480" w:lineRule="auto"/>
      </w:pPr>
      <w:proofErr w:type="gramStart"/>
      <w:r>
        <w:t>All</w:t>
      </w:r>
      <w:r w:rsidR="00867534">
        <w:t xml:space="preserve"> </w:t>
      </w:r>
      <w:r w:rsidR="00DA2081">
        <w:t>of</w:t>
      </w:r>
      <w:proofErr w:type="gramEnd"/>
      <w:r w:rsidR="00DA2081">
        <w:t xml:space="preserve"> these </w:t>
      </w:r>
      <w:r w:rsidR="00867534">
        <w:t xml:space="preserve">metrics are important measures </w:t>
      </w:r>
      <w:r w:rsidR="00DA2081">
        <w:t xml:space="preserve">for the overall quality of </w:t>
      </w:r>
      <w:r w:rsidR="00FB74EF">
        <w:t xml:space="preserve">the model, </w:t>
      </w:r>
      <w:r w:rsidR="00DA2081">
        <w:t xml:space="preserve">and we should give consideration to each of them, however as we are building a predictive model the AIC and BIC measures should be given more weight. In the model presented here </w:t>
      </w:r>
      <w:r w:rsidR="00D605C2">
        <w:t>one model happens to be ranked first in all criteria, the backward model is ranked first in all categories</w:t>
      </w:r>
      <w:r w:rsidR="00E7188F">
        <w:t xml:space="preserve"> for the t</w:t>
      </w:r>
      <w:r w:rsidR="00D73AE3">
        <w:t>raining data set</w:t>
      </w:r>
      <w:r w:rsidR="00D605C2">
        <w:t>.</w:t>
      </w:r>
    </w:p>
    <w:p w14:paraId="369EBF71" w14:textId="29D670EB" w:rsidR="001872A9" w:rsidRDefault="006915CD" w:rsidP="001872A9">
      <w:pPr>
        <w:pStyle w:val="Heading3"/>
        <w:spacing w:line="480" w:lineRule="auto"/>
      </w:pPr>
      <w:r>
        <w:t>PRedictive accuracy</w:t>
      </w:r>
    </w:p>
    <w:p w14:paraId="02791E8C" w14:textId="18B7F3AC" w:rsidR="001872A9" w:rsidRDefault="00BA7B4E" w:rsidP="003F3BB7">
      <w:pPr>
        <w:spacing w:line="480" w:lineRule="auto"/>
      </w:pPr>
      <w:r>
        <w:t xml:space="preserve">Now we will test each of the models on out of sample data, that is data that the models have not seen before. </w:t>
      </w:r>
    </w:p>
    <w:p w14:paraId="640BD184" w14:textId="7DFAD113" w:rsidR="00BA7B4E" w:rsidRDefault="00F731BB" w:rsidP="003F3BB7">
      <w:pPr>
        <w:spacing w:line="480" w:lineRule="auto"/>
      </w:pPr>
      <w:r>
        <w:rPr>
          <w:noProof/>
        </w:rPr>
        <w:lastRenderedPageBreak/>
        <w:drawing>
          <wp:inline distT="0" distB="0" distL="0" distR="0" wp14:anchorId="1A33CE46" wp14:editId="11FA8B9D">
            <wp:extent cx="6858000" cy="10020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002030"/>
                    </a:xfrm>
                    <a:prstGeom prst="rect">
                      <a:avLst/>
                    </a:prstGeom>
                  </pic:spPr>
                </pic:pic>
              </a:graphicData>
            </a:graphic>
          </wp:inline>
        </w:drawing>
      </w:r>
    </w:p>
    <w:p w14:paraId="0963348D" w14:textId="50A5F082" w:rsidR="00BA7B4E" w:rsidRPr="00805664" w:rsidRDefault="00BA7B4E" w:rsidP="003F3BB7">
      <w:pPr>
        <w:spacing w:line="480" w:lineRule="auto"/>
      </w:pPr>
      <w:r>
        <w:t xml:space="preserve">The preceding table summarizes the mean squared error and mean </w:t>
      </w:r>
      <w:r w:rsidR="00555D93">
        <w:t>absolute error for each of the models on the test set of data which has not been previously seen by the models.</w:t>
      </w:r>
      <w:r w:rsidR="002B19B2">
        <w:t xml:space="preserve"> We note again that the ‘backward’ generated model had the top performance in the in-sample test set as well as the out-sample which we can see above.</w:t>
      </w:r>
    </w:p>
    <w:p w14:paraId="1735AFF5" w14:textId="6FC22A39" w:rsidR="003F3BB7" w:rsidRDefault="00791897" w:rsidP="003F3BB7">
      <w:pPr>
        <w:pStyle w:val="Heading3"/>
        <w:spacing w:line="480" w:lineRule="auto"/>
      </w:pPr>
      <w:r>
        <w:t>operational validation</w:t>
      </w:r>
    </w:p>
    <w:p w14:paraId="402C24D0" w14:textId="0337093C" w:rsidR="00791897" w:rsidRDefault="006550E0" w:rsidP="00791897">
      <w:pPr>
        <w:spacing w:line="480" w:lineRule="auto"/>
      </w:pPr>
      <w:r>
        <w:t xml:space="preserve">In a statistical sense </w:t>
      </w:r>
      <w:proofErr w:type="gramStart"/>
      <w:r>
        <w:t>all of</w:t>
      </w:r>
      <w:proofErr w:type="gramEnd"/>
      <w:r>
        <w:t xml:space="preserve"> the metrics above are valid for our evaluation, however, they do not translate easily to the business.</w:t>
      </w:r>
      <w:r w:rsidR="003361AD">
        <w:t xml:space="preserve"> Although, we should note here that as far as interpretability </w:t>
      </w:r>
      <w:r w:rsidR="00876BCC">
        <w:t xml:space="preserve">reporting the mean absolute error as the average prediction error is much more explainable than the mean squared error. </w:t>
      </w:r>
      <w:r w:rsidR="00A5342A">
        <w:t xml:space="preserve">For </w:t>
      </w:r>
      <w:r w:rsidR="00876BCC">
        <w:t xml:space="preserve">an even more interpretable evaluation of the model accuracy, </w:t>
      </w:r>
      <w:r w:rsidR="00A5342A">
        <w:t>we can look at the distribution of predictions grades for each model.</w:t>
      </w:r>
      <w:r w:rsidR="00876BCC">
        <w:t xml:space="preserve"> The prediction grade is determined by the percent difference of the model predicted value vs the actual value, bucketed into 4 groups: 0-10, 10-15, 15-25 and anything over 25.</w:t>
      </w:r>
      <w:r w:rsidR="00A5342A">
        <w:t xml:space="preserve"> These grades are for the in-sample, or training data, for each of the respective models.</w:t>
      </w:r>
    </w:p>
    <w:p w14:paraId="1C947018" w14:textId="20887B14" w:rsidR="00A5342A" w:rsidRDefault="008677D1" w:rsidP="00791897">
      <w:pPr>
        <w:spacing w:line="480" w:lineRule="auto"/>
      </w:pPr>
      <w:r>
        <w:rPr>
          <w:noProof/>
        </w:rPr>
        <w:drawing>
          <wp:inline distT="0" distB="0" distL="0" distR="0" wp14:anchorId="2EE66171" wp14:editId="331FF32F">
            <wp:extent cx="6858000" cy="120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206500"/>
                    </a:xfrm>
                    <a:prstGeom prst="rect">
                      <a:avLst/>
                    </a:prstGeom>
                  </pic:spPr>
                </pic:pic>
              </a:graphicData>
            </a:graphic>
          </wp:inline>
        </w:drawing>
      </w:r>
    </w:p>
    <w:p w14:paraId="5D99648B" w14:textId="54B5F171" w:rsidR="00A5342A" w:rsidRDefault="008677D1" w:rsidP="00791897">
      <w:pPr>
        <w:spacing w:line="480" w:lineRule="auto"/>
      </w:pPr>
      <w:r>
        <w:t xml:space="preserve">We can see the same </w:t>
      </w:r>
      <w:r w:rsidR="00116E97">
        <w:t>metric for the out-of-sample, or test data, grades below:</w:t>
      </w:r>
    </w:p>
    <w:p w14:paraId="62FC5D75" w14:textId="731085CB" w:rsidR="00116E97" w:rsidRDefault="00116E97" w:rsidP="00791897">
      <w:pPr>
        <w:spacing w:line="480" w:lineRule="auto"/>
      </w:pPr>
      <w:r>
        <w:rPr>
          <w:noProof/>
        </w:rPr>
        <w:drawing>
          <wp:inline distT="0" distB="0" distL="0" distR="0" wp14:anchorId="6E4C0EF8" wp14:editId="73DCA771">
            <wp:extent cx="6858000" cy="1327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327150"/>
                    </a:xfrm>
                    <a:prstGeom prst="rect">
                      <a:avLst/>
                    </a:prstGeom>
                  </pic:spPr>
                </pic:pic>
              </a:graphicData>
            </a:graphic>
          </wp:inline>
        </w:drawing>
      </w:r>
    </w:p>
    <w:p w14:paraId="5CA10008" w14:textId="6276F153" w:rsidR="00116E97" w:rsidRPr="00805664" w:rsidRDefault="00116E97" w:rsidP="00791897">
      <w:pPr>
        <w:spacing w:line="480" w:lineRule="auto"/>
      </w:pPr>
      <w:r>
        <w:lastRenderedPageBreak/>
        <w:t>We see that the prediction accuracy for a grade ‘</w:t>
      </w:r>
      <w:r w:rsidR="00982C82">
        <w:t>1</w:t>
      </w:r>
      <w:r>
        <w:t>’ which is a prediction that falls within 10% of the actual home value gets reduced across the board. Interestingly, the ‘Junk’ or baseline model saw the lease decrease in ‘</w:t>
      </w:r>
      <w:r w:rsidR="00982C82">
        <w:t>1</w:t>
      </w:r>
      <w:r>
        <w:t>’ grades, although it is still the worst performing model across the board.</w:t>
      </w:r>
      <w:r w:rsidR="00A37734">
        <w:t xml:space="preserve"> </w:t>
      </w:r>
      <w:r w:rsidR="00982C82">
        <w:t>Interesting</w:t>
      </w:r>
      <w:r w:rsidR="00A37734">
        <w:t>,</w:t>
      </w:r>
      <w:r w:rsidR="00982C82">
        <w:t xml:space="preserve"> we note that for this metric of grading the relative accuracy of the predictions the Forward version of the model performed the best in both in-sample and out-sample, beating the previously unanimous Backward model</w:t>
      </w:r>
      <w:r w:rsidR="001505B5">
        <w:t xml:space="preserve"> by thirty basis points</w:t>
      </w:r>
      <w:r w:rsidR="00982C82">
        <w:t xml:space="preserve">. </w:t>
      </w:r>
    </w:p>
    <w:p w14:paraId="788D2816" w14:textId="0799E544" w:rsidR="00791897" w:rsidRDefault="00B508F2" w:rsidP="00791897">
      <w:pPr>
        <w:pStyle w:val="Heading3"/>
        <w:spacing w:line="480" w:lineRule="auto"/>
      </w:pPr>
      <w:r>
        <w:t>Revision</w:t>
      </w:r>
    </w:p>
    <w:p w14:paraId="371F5A19" w14:textId="5584CE13" w:rsidR="00791897" w:rsidRDefault="00154CA3" w:rsidP="00791897">
      <w:pPr>
        <w:spacing w:line="480" w:lineRule="auto"/>
      </w:pPr>
      <w:r>
        <w:t xml:space="preserve">At this point we </w:t>
      </w:r>
      <w:r w:rsidR="00B35C75">
        <w:t>are going to pick the ‘Backward’ generated model and perform a deep dive on the model parameters and regression diagnostics.</w:t>
      </w:r>
      <w:r w:rsidR="00DC0E16">
        <w:t xml:space="preserve"> First, we want to examine each of the coefficients generated by the backward parameter selection technique.</w:t>
      </w:r>
      <w:r w:rsidR="0064063C">
        <w:t xml:space="preserve"> </w:t>
      </w:r>
      <w:r w:rsidR="0035196B">
        <w:t>The auto selection technique selected fifteen variables from our data set to predict the price of a home, which we can see here:</w:t>
      </w:r>
    </w:p>
    <w:p w14:paraId="62E292B4" w14:textId="5F5E0961" w:rsidR="0035196B" w:rsidRDefault="0035196B" w:rsidP="0035196B">
      <w:pPr>
        <w:spacing w:line="480" w:lineRule="auto"/>
        <w:jc w:val="center"/>
      </w:pPr>
      <w:r>
        <w:rPr>
          <w:noProof/>
        </w:rPr>
        <w:drawing>
          <wp:inline distT="0" distB="0" distL="0" distR="0" wp14:anchorId="55C724AE" wp14:editId="566E451B">
            <wp:extent cx="3696869" cy="27288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576" cy="2733774"/>
                    </a:xfrm>
                    <a:prstGeom prst="rect">
                      <a:avLst/>
                    </a:prstGeom>
                  </pic:spPr>
                </pic:pic>
              </a:graphicData>
            </a:graphic>
          </wp:inline>
        </w:drawing>
      </w:r>
    </w:p>
    <w:p w14:paraId="359AAFA5" w14:textId="77777777" w:rsidR="0035196B" w:rsidRPr="00805664" w:rsidRDefault="0035196B" w:rsidP="0035196B">
      <w:pPr>
        <w:spacing w:line="480" w:lineRule="auto"/>
      </w:pPr>
      <w:bookmarkStart w:id="0" w:name="_GoBack"/>
      <w:bookmarkEnd w:id="0"/>
    </w:p>
    <w:p w14:paraId="48D034E4" w14:textId="77777777" w:rsidR="00791897" w:rsidRDefault="00791897" w:rsidP="00791897">
      <w:pPr>
        <w:pStyle w:val="Heading3"/>
        <w:spacing w:line="480" w:lineRule="auto"/>
      </w:pPr>
      <w:r>
        <w:t>Conclusion</w:t>
      </w:r>
    </w:p>
    <w:p w14:paraId="6C52D116" w14:textId="77777777" w:rsidR="00791897" w:rsidRPr="00791897" w:rsidRDefault="00791897" w:rsidP="00791897"/>
    <w:p w14:paraId="286D2322" w14:textId="77777777" w:rsidR="003F3BB7" w:rsidRPr="003F3BB7" w:rsidRDefault="003F3BB7" w:rsidP="003F3BB7"/>
    <w:p w14:paraId="5606EBB5" w14:textId="29014FD9" w:rsidR="001F6567" w:rsidRDefault="001F6567">
      <w:r>
        <w:br w:type="page"/>
      </w:r>
    </w:p>
    <w:p w14:paraId="298D3399" w14:textId="74139827" w:rsidR="001F6567" w:rsidRPr="001F6567" w:rsidRDefault="009C06A2" w:rsidP="000E3F56">
      <w:pPr>
        <w:pStyle w:val="Heading3"/>
        <w:spacing w:line="480" w:lineRule="auto"/>
      </w:pPr>
      <w:bookmarkStart w:id="1" w:name="_Appendix"/>
      <w:bookmarkEnd w:id="1"/>
      <w:r>
        <w:lastRenderedPageBreak/>
        <w:t>Appendix</w:t>
      </w:r>
      <w:r w:rsidR="000E3F56">
        <w:rPr>
          <w:noProof/>
        </w:rPr>
        <w:drawing>
          <wp:inline distT="0" distB="0" distL="0" distR="0" wp14:anchorId="6A7A259D" wp14:editId="086DB709">
            <wp:extent cx="6858000" cy="6517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517005"/>
                    </a:xfrm>
                    <a:prstGeom prst="rect">
                      <a:avLst/>
                    </a:prstGeom>
                  </pic:spPr>
                </pic:pic>
              </a:graphicData>
            </a:graphic>
          </wp:inline>
        </w:drawing>
      </w:r>
    </w:p>
    <w:p w14:paraId="3A6E1F9E" w14:textId="77777777" w:rsidR="009C06A2" w:rsidRPr="009C06A2" w:rsidRDefault="009C06A2" w:rsidP="00135DE8">
      <w:pPr>
        <w:spacing w:line="480" w:lineRule="auto"/>
      </w:pPr>
    </w:p>
    <w:sectPr w:rsidR="009C06A2" w:rsidRPr="009C06A2" w:rsidSect="00382EEC">
      <w:footerReference w:type="default" r:id="rId34"/>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5C658" w14:textId="77777777" w:rsidR="00BF6C8D" w:rsidRDefault="00BF6C8D">
      <w:pPr>
        <w:spacing w:after="0" w:line="240" w:lineRule="auto"/>
      </w:pPr>
      <w:r>
        <w:separator/>
      </w:r>
    </w:p>
  </w:endnote>
  <w:endnote w:type="continuationSeparator" w:id="0">
    <w:p w14:paraId="48F7E6EF" w14:textId="77777777" w:rsidR="00BF6C8D" w:rsidRDefault="00BF6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7F511" w14:textId="77777777" w:rsidR="00BF6C8D" w:rsidRDefault="00BF6C8D">
      <w:pPr>
        <w:spacing w:after="0" w:line="240" w:lineRule="auto"/>
      </w:pPr>
      <w:r>
        <w:separator/>
      </w:r>
    </w:p>
  </w:footnote>
  <w:footnote w:type="continuationSeparator" w:id="0">
    <w:p w14:paraId="5360E5A5" w14:textId="77777777" w:rsidR="00BF6C8D" w:rsidRDefault="00BF6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520D2"/>
    <w:multiLevelType w:val="hybridMultilevel"/>
    <w:tmpl w:val="B3A2BEC4"/>
    <w:lvl w:ilvl="0" w:tplc="58726338">
      <w:start w:val="1"/>
      <w:numFmt w:val="decimal"/>
      <w:lvlText w:val="(%1)"/>
      <w:lvlJc w:val="left"/>
      <w:pPr>
        <w:ind w:left="63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D719C2"/>
    <w:multiLevelType w:val="hybridMultilevel"/>
    <w:tmpl w:val="16F4E032"/>
    <w:lvl w:ilvl="0" w:tplc="EFC2657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QUAIYRvFiwAAAA="/>
  </w:docVars>
  <w:rsids>
    <w:rsidRoot w:val="00CB62AB"/>
    <w:rsid w:val="00013D0B"/>
    <w:rsid w:val="00044BE4"/>
    <w:rsid w:val="000B697B"/>
    <w:rsid w:val="000D3979"/>
    <w:rsid w:val="000E3F56"/>
    <w:rsid w:val="000E57CE"/>
    <w:rsid w:val="000F1AA6"/>
    <w:rsid w:val="000F4F53"/>
    <w:rsid w:val="00103765"/>
    <w:rsid w:val="00105361"/>
    <w:rsid w:val="00116E97"/>
    <w:rsid w:val="0011787B"/>
    <w:rsid w:val="00122AB0"/>
    <w:rsid w:val="00135DE8"/>
    <w:rsid w:val="001414EF"/>
    <w:rsid w:val="001505B5"/>
    <w:rsid w:val="00154CA3"/>
    <w:rsid w:val="0015520D"/>
    <w:rsid w:val="001872A9"/>
    <w:rsid w:val="00194DF6"/>
    <w:rsid w:val="001A562B"/>
    <w:rsid w:val="001B1B33"/>
    <w:rsid w:val="001F6567"/>
    <w:rsid w:val="00215A06"/>
    <w:rsid w:val="00226523"/>
    <w:rsid w:val="00235032"/>
    <w:rsid w:val="002446AE"/>
    <w:rsid w:val="00250CE0"/>
    <w:rsid w:val="00270579"/>
    <w:rsid w:val="002B19B2"/>
    <w:rsid w:val="002C2012"/>
    <w:rsid w:val="002C646A"/>
    <w:rsid w:val="002C7258"/>
    <w:rsid w:val="002D4FAC"/>
    <w:rsid w:val="002E516C"/>
    <w:rsid w:val="002E7BF2"/>
    <w:rsid w:val="002F4E15"/>
    <w:rsid w:val="00302DE7"/>
    <w:rsid w:val="003361AD"/>
    <w:rsid w:val="00345A9C"/>
    <w:rsid w:val="0035196B"/>
    <w:rsid w:val="0035199C"/>
    <w:rsid w:val="00352C5E"/>
    <w:rsid w:val="00355620"/>
    <w:rsid w:val="003655E0"/>
    <w:rsid w:val="00372388"/>
    <w:rsid w:val="00376313"/>
    <w:rsid w:val="00382EEC"/>
    <w:rsid w:val="003A4485"/>
    <w:rsid w:val="003C582D"/>
    <w:rsid w:val="003D04C4"/>
    <w:rsid w:val="003E4787"/>
    <w:rsid w:val="003F0A19"/>
    <w:rsid w:val="003F3BB7"/>
    <w:rsid w:val="00400CFF"/>
    <w:rsid w:val="00400D5C"/>
    <w:rsid w:val="0044571F"/>
    <w:rsid w:val="0045694E"/>
    <w:rsid w:val="004622F2"/>
    <w:rsid w:val="004637C0"/>
    <w:rsid w:val="0046642F"/>
    <w:rsid w:val="004742A0"/>
    <w:rsid w:val="00474853"/>
    <w:rsid w:val="00474C14"/>
    <w:rsid w:val="00490AE5"/>
    <w:rsid w:val="00491FE1"/>
    <w:rsid w:val="00496189"/>
    <w:rsid w:val="004A042E"/>
    <w:rsid w:val="004B228D"/>
    <w:rsid w:val="004C6B76"/>
    <w:rsid w:val="004C71A8"/>
    <w:rsid w:val="004D7DFC"/>
    <w:rsid w:val="004E1AED"/>
    <w:rsid w:val="004E6BE4"/>
    <w:rsid w:val="005003A0"/>
    <w:rsid w:val="00500B16"/>
    <w:rsid w:val="005366B9"/>
    <w:rsid w:val="0054511F"/>
    <w:rsid w:val="00551956"/>
    <w:rsid w:val="00555D93"/>
    <w:rsid w:val="00567BEB"/>
    <w:rsid w:val="005757CE"/>
    <w:rsid w:val="005C0FF0"/>
    <w:rsid w:val="005C12A5"/>
    <w:rsid w:val="005C2F33"/>
    <w:rsid w:val="005C3D14"/>
    <w:rsid w:val="005C79C4"/>
    <w:rsid w:val="005D3BFB"/>
    <w:rsid w:val="005F34FC"/>
    <w:rsid w:val="00602647"/>
    <w:rsid w:val="00615638"/>
    <w:rsid w:val="0064063C"/>
    <w:rsid w:val="006410B6"/>
    <w:rsid w:val="006550E0"/>
    <w:rsid w:val="0069012E"/>
    <w:rsid w:val="006915CD"/>
    <w:rsid w:val="00692A68"/>
    <w:rsid w:val="006D4DB8"/>
    <w:rsid w:val="006E11A9"/>
    <w:rsid w:val="006E268E"/>
    <w:rsid w:val="006F7B0A"/>
    <w:rsid w:val="00731268"/>
    <w:rsid w:val="0075072D"/>
    <w:rsid w:val="00757D92"/>
    <w:rsid w:val="007664CA"/>
    <w:rsid w:val="0078479D"/>
    <w:rsid w:val="00786EB6"/>
    <w:rsid w:val="00791897"/>
    <w:rsid w:val="00795A5A"/>
    <w:rsid w:val="00797E99"/>
    <w:rsid w:val="00800777"/>
    <w:rsid w:val="00805664"/>
    <w:rsid w:val="00805D9B"/>
    <w:rsid w:val="008246BB"/>
    <w:rsid w:val="00827643"/>
    <w:rsid w:val="008437C7"/>
    <w:rsid w:val="00867534"/>
    <w:rsid w:val="008677D1"/>
    <w:rsid w:val="00876BCC"/>
    <w:rsid w:val="0088418F"/>
    <w:rsid w:val="008842D3"/>
    <w:rsid w:val="00890D4D"/>
    <w:rsid w:val="00894351"/>
    <w:rsid w:val="008B2BF9"/>
    <w:rsid w:val="008B71B7"/>
    <w:rsid w:val="008D5055"/>
    <w:rsid w:val="008F56EA"/>
    <w:rsid w:val="008F6B0B"/>
    <w:rsid w:val="00912D7C"/>
    <w:rsid w:val="00935825"/>
    <w:rsid w:val="00942A6C"/>
    <w:rsid w:val="009457BE"/>
    <w:rsid w:val="00957257"/>
    <w:rsid w:val="0096426B"/>
    <w:rsid w:val="00972564"/>
    <w:rsid w:val="00982C82"/>
    <w:rsid w:val="009A495E"/>
    <w:rsid w:val="009C06A2"/>
    <w:rsid w:val="009C09A0"/>
    <w:rsid w:val="00A1310C"/>
    <w:rsid w:val="00A13A36"/>
    <w:rsid w:val="00A15B90"/>
    <w:rsid w:val="00A3339B"/>
    <w:rsid w:val="00A37734"/>
    <w:rsid w:val="00A41758"/>
    <w:rsid w:val="00A5342A"/>
    <w:rsid w:val="00A64317"/>
    <w:rsid w:val="00A6780C"/>
    <w:rsid w:val="00A84AC8"/>
    <w:rsid w:val="00A92A83"/>
    <w:rsid w:val="00AA10F8"/>
    <w:rsid w:val="00AB7BFE"/>
    <w:rsid w:val="00AC2BF2"/>
    <w:rsid w:val="00AC4B92"/>
    <w:rsid w:val="00B07052"/>
    <w:rsid w:val="00B138DE"/>
    <w:rsid w:val="00B16F1C"/>
    <w:rsid w:val="00B17C49"/>
    <w:rsid w:val="00B30BE8"/>
    <w:rsid w:val="00B35C75"/>
    <w:rsid w:val="00B36422"/>
    <w:rsid w:val="00B419AC"/>
    <w:rsid w:val="00B508F2"/>
    <w:rsid w:val="00B534E0"/>
    <w:rsid w:val="00B920FA"/>
    <w:rsid w:val="00B93F50"/>
    <w:rsid w:val="00BA7B4E"/>
    <w:rsid w:val="00BC33EA"/>
    <w:rsid w:val="00BD072A"/>
    <w:rsid w:val="00BF6C8D"/>
    <w:rsid w:val="00C021CA"/>
    <w:rsid w:val="00C05DB0"/>
    <w:rsid w:val="00C13AA7"/>
    <w:rsid w:val="00C32B2B"/>
    <w:rsid w:val="00C359F2"/>
    <w:rsid w:val="00C42764"/>
    <w:rsid w:val="00C75297"/>
    <w:rsid w:val="00CB37DF"/>
    <w:rsid w:val="00CB62AB"/>
    <w:rsid w:val="00CC1399"/>
    <w:rsid w:val="00CC3E85"/>
    <w:rsid w:val="00CF3B0A"/>
    <w:rsid w:val="00D007F0"/>
    <w:rsid w:val="00D054E5"/>
    <w:rsid w:val="00D354DB"/>
    <w:rsid w:val="00D40BC3"/>
    <w:rsid w:val="00D43205"/>
    <w:rsid w:val="00D47A97"/>
    <w:rsid w:val="00D533C9"/>
    <w:rsid w:val="00D605C2"/>
    <w:rsid w:val="00D654BD"/>
    <w:rsid w:val="00D73AE3"/>
    <w:rsid w:val="00D87FB2"/>
    <w:rsid w:val="00DA2081"/>
    <w:rsid w:val="00DB4C3D"/>
    <w:rsid w:val="00DC0035"/>
    <w:rsid w:val="00DC0E16"/>
    <w:rsid w:val="00DC623E"/>
    <w:rsid w:val="00E04D39"/>
    <w:rsid w:val="00E0751C"/>
    <w:rsid w:val="00E11FFC"/>
    <w:rsid w:val="00E25545"/>
    <w:rsid w:val="00E34633"/>
    <w:rsid w:val="00E37492"/>
    <w:rsid w:val="00E411AA"/>
    <w:rsid w:val="00E47D83"/>
    <w:rsid w:val="00E631E5"/>
    <w:rsid w:val="00E64D1C"/>
    <w:rsid w:val="00E669BA"/>
    <w:rsid w:val="00E7188F"/>
    <w:rsid w:val="00E9030D"/>
    <w:rsid w:val="00E96804"/>
    <w:rsid w:val="00EA03CA"/>
    <w:rsid w:val="00EA0EC9"/>
    <w:rsid w:val="00EA56D3"/>
    <w:rsid w:val="00EC07D3"/>
    <w:rsid w:val="00ED6C50"/>
    <w:rsid w:val="00EE58AC"/>
    <w:rsid w:val="00EF3AC8"/>
    <w:rsid w:val="00F2023C"/>
    <w:rsid w:val="00F233C9"/>
    <w:rsid w:val="00F26525"/>
    <w:rsid w:val="00F427AF"/>
    <w:rsid w:val="00F51D4D"/>
    <w:rsid w:val="00F57462"/>
    <w:rsid w:val="00F574CB"/>
    <w:rsid w:val="00F66087"/>
    <w:rsid w:val="00F731BB"/>
    <w:rsid w:val="00F77803"/>
    <w:rsid w:val="00F93206"/>
    <w:rsid w:val="00FB74EF"/>
    <w:rsid w:val="00FE386E"/>
    <w:rsid w:val="00FF0B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qFormat/>
    <w:rsid w:val="005003A0"/>
    <w:pPr>
      <w:spacing w:before="0" w:line="276"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132577-491C-49CD-B951-B795B0C18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4144</TotalTime>
  <Pages>14</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150</cp:revision>
  <dcterms:created xsi:type="dcterms:W3CDTF">2018-10-06T17:09:00Z</dcterms:created>
  <dcterms:modified xsi:type="dcterms:W3CDTF">2019-08-08T17:42:00Z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